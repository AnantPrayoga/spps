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Arial" w:hAnsi="Arial" w:eastAsia="Arial" w:ascii="Arial"/>
          <w:sz w:val="22"/>
          <w:szCs w:val="22"/>
        </w:rPr>
        <w:jc w:val="left"/>
        <w:spacing w:before="16" w:lineRule="atLeast" w:line="300"/>
        <w:ind w:left="480" w:right="1126" w:hanging="36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1.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ampilan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awal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aplikasi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SPPS,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bisa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pilih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modul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utk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admin,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cek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pembayaran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siswa,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data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siswa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3"/>
        <w:ind w:left="510"/>
        <w:sectPr>
          <w:pgSz w:w="12240" w:h="15840"/>
          <w:pgMar w:top="1380" w:bottom="280" w:left="1680" w:right="580"/>
        </w:sectPr>
      </w:pPr>
      <w:r>
        <w:pict>
          <v:shape type="#_x0000_t75" style="width:468pt;height:237.75pt">
            <v:imagedata o:title="" r:id="rId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12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2.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ampilan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admin,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username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password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standard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adalah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u: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 w:lineRule="exact" w:line="240"/>
        <w:ind w:left="480"/>
      </w:pP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admin,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dapat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diganti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jika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perlu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sectPr>
          <w:type w:val="continuous"/>
          <w:pgSz w:w="12240" w:h="15840"/>
          <w:pgMar w:top="1380" w:bottom="280" w:left="1680" w:right="580"/>
          <w:cols w:num="2" w:equalWidth="off">
            <w:col w:w="6495" w:space="122"/>
            <w:col w:w="3363"/>
          </w:cols>
        </w:sectPr>
      </w:pPr>
      <w:r>
        <w:br w:type="column"/>
      </w:r>
      <w:r>
        <w:rPr>
          <w:rFonts w:cs="Arial" w:hAnsi="Arial" w:eastAsia="Arial" w:ascii="Arial"/>
          <w:color w:val="1154CC"/>
          <w:sz w:val="22"/>
          <w:szCs w:val="22"/>
        </w:rPr>
      </w:r>
      <w:hyperlink r:id="rId4"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d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m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i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n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@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a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d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m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i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n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.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c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o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m</w:t>
        </w:r>
        <w:r>
          <w:rPr>
            <w:rFonts w:cs="Arial" w:hAnsi="Arial" w:eastAsia="Arial" w:ascii="Arial"/>
            <w:color w:val="1154CC"/>
            <w:spacing w:val="0"/>
            <w:w w:val="100"/>
            <w:sz w:val="22"/>
            <w:szCs w:val="22"/>
            <w:u w:val="single" w:color="1154CC"/>
          </w:rPr>
          <w:t> </w:t>
        </w:r>
      </w:hyperlink>
      <w:r>
        <w:rPr>
          <w:rFonts w:cs="Arial" w:hAnsi="Arial" w:eastAsia="Arial" w:ascii="Arial"/>
          <w:color w:val="1154CC"/>
          <w:spacing w:val="0"/>
          <w:w w:val="100"/>
          <w:sz w:val="22"/>
          <w:szCs w:val="22"/>
          <w:u w:val="single" w:color="1154CC"/>
        </w:rPr>
      </w:r>
      <w:r>
        <w:rPr>
          <w:rFonts w:cs="Arial" w:hAnsi="Arial" w:eastAsia="Arial" w:ascii="Arial"/>
          <w:color w:val="1154CC"/>
          <w:spacing w:val="-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  <w:t>p: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8"/>
        <w:ind w:left="510"/>
      </w:pPr>
      <w:r>
        <w:pict>
          <v:shape type="#_x0000_t75" style="width:468pt;height:219.75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120"/>
        <w:sectPr>
          <w:type w:val="continuous"/>
          <w:pgSz w:w="12240" w:h="15840"/>
          <w:pgMar w:top="1380" w:bottom="280" w:left="1680" w:right="58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3.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ampilan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Dashboard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Admin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sebagai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berikut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0"/>
      </w:pPr>
      <w:r>
        <w:pict>
          <v:shape type="#_x0000_t75" style="width:468pt;height:228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2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Menu-menu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admin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panel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ind w:left="480" w:right="240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4a.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Dashboard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rangkuman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data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secara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keseluruhan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kalender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3"/>
        <w:ind w:left="510"/>
      </w:pPr>
      <w:r>
        <w:pict>
          <v:shape type="#_x0000_t75" style="width:165.75pt;height:31.5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lineRule="auto" w:line="270"/>
        <w:ind w:left="480" w:right="852"/>
        <w:sectPr>
          <w:pgSz w:w="12240" w:h="15840"/>
          <w:pgMar w:top="1360" w:bottom="280" w:left="1680" w:right="58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4b.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Pembayaran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Siswa,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spacing w:val="18"/>
          <w:w w:val="100"/>
          <w:sz w:val="22"/>
          <w:szCs w:val="22"/>
        </w:rPr>
        <w:t> </w:t>
      </w:r>
      <w:r>
        <w:pict>
          <v:shape type="#_x0000_t75" style="width:147pt;height:32.25pt">
            <v:imagedata o:title="" r:id="rId8"/>
          </v:shape>
        </w:pict>
      </w:r>
      <w:r>
        <w:rPr>
          <w:rFonts w:cs="Times New Roman" w:hAnsi="Times New Roman" w:eastAsia="Times New Roman" w:ascii="Times New Roman"/>
          <w:spacing w:val="-35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jika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data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tahun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ajaran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data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siswa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belum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silahkan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lengkapi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terlebih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dahulu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Manajemen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data,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jika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sudah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tampilannya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seperti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0"/>
      </w:pPr>
      <w:r>
        <w:pict>
          <v:shape type="#_x0000_t75" style="width:468pt;height:228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440"/>
      </w:pPr>
      <w:r>
        <w:pict>
          <v:shape type="#_x0000_t75" style="position:absolute;margin-left:269.25pt;margin-top:-63.8321pt;width:170.25pt;height:75.75pt;mso-position-horizontal-relative:page;mso-position-vertical-relative:paragraph;z-index:-341">
            <v:imagedata o:title="" r:id="rId10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4c.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Keuangan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terdiri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dari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menu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116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4c.1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Pos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Bayar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menambahkan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master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data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Pos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Bayar</w:t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0"/>
      </w:pPr>
      <w:r>
        <w:pict>
          <v:shape type="#_x0000_t75" style="width:468pt;height:225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440"/>
        <w:sectPr>
          <w:pgSz w:w="12240" w:h="15840"/>
          <w:pgMar w:top="1360" w:bottom="280" w:left="1720" w:right="58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4c.2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Jenis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Pembayaran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menambahkan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Jenis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Pembayaran</w:t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70"/>
      </w:pPr>
      <w:r>
        <w:pict>
          <v:shape type="#_x0000_t75" style="width:468pt;height:225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84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Contoh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Jenis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Pembayaran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sudah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diisi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sesuai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POS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nya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3"/>
        <w:ind w:left="870"/>
      </w:pPr>
      <w:r>
        <w:pict>
          <v:shape type="#_x0000_t75" style="width:468pt;height:155.25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20"/>
      </w:pPr>
      <w:r>
        <w:rPr>
          <w:rFonts w:cs="Arial" w:hAnsi="Arial" w:eastAsia="Arial" w:ascii="Arial"/>
          <w:sz w:val="22"/>
          <w:szCs w:val="22"/>
        </w:rPr>
        <w:t>4d.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b/>
          <w:sz w:val="22"/>
          <w:szCs w:val="22"/>
        </w:rPr>
        <w:t>Jurnal</w:t>
      </w:r>
      <w:r>
        <w:rPr>
          <w:rFonts w:cs="Arial" w:hAnsi="Arial" w:eastAsia="Arial" w:ascii="Arial"/>
          <w:b/>
          <w:sz w:val="22"/>
          <w:szCs w:val="22"/>
        </w:rPr>
        <w:t> </w:t>
      </w:r>
      <w:r>
        <w:rPr>
          <w:rFonts w:cs="Arial" w:hAnsi="Arial" w:eastAsia="Arial" w:ascii="Arial"/>
          <w:b/>
          <w:sz w:val="22"/>
          <w:szCs w:val="22"/>
        </w:rPr>
        <w:t>Umum</w:t>
      </w:r>
      <w:r>
        <w:rPr>
          <w:rFonts w:cs="Arial" w:hAnsi="Arial" w:eastAsia="Arial" w:ascii="Arial"/>
          <w:b/>
          <w:sz w:val="22"/>
          <w:szCs w:val="22"/>
        </w:rPr>
        <w:t> </w:t>
      </w:r>
      <w:r>
        <w:rPr>
          <w:rFonts w:cs="Arial" w:hAnsi="Arial" w:eastAsia="Arial" w:ascii="Arial"/>
          <w:sz w:val="22"/>
          <w:szCs w:val="22"/>
        </w:rPr>
        <w:t>terdiri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sz w:val="22"/>
          <w:szCs w:val="22"/>
        </w:rPr>
        <w:t>dari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sz w:val="22"/>
          <w:szCs w:val="22"/>
        </w:rPr>
        <w:t>2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sz w:val="22"/>
          <w:szCs w:val="22"/>
        </w:rPr>
        <w:t>sub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sz w:val="22"/>
          <w:szCs w:val="22"/>
        </w:rPr>
        <w:t>menu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sz w:val="22"/>
          <w:szCs w:val="22"/>
        </w:rPr>
        <w:t>yaitu</w:t>
      </w:r>
      <w:r>
        <w:rPr>
          <w:rFonts w:cs="Arial" w:hAnsi="Arial" w:eastAsia="Arial" w:ascii="Arial"/>
          <w:sz w:val="22"/>
          <w:szCs w:val="22"/>
        </w:rPr>
        <w:t> </w:t>
      </w:r>
      <w:r>
        <w:rPr>
          <w:rFonts w:cs="Arial" w:hAnsi="Arial" w:eastAsia="Arial" w:ascii="Arial"/>
          <w:sz w:val="22"/>
          <w:szCs w:val="22"/>
        </w:rPr>
        <w:t>:</w:t>
      </w:r>
      <w:r>
        <w:rPr>
          <w:rFonts w:cs="Arial" w:hAnsi="Arial" w:eastAsia="Arial" w:ascii="Arial"/>
          <w:spacing w:val="26"/>
          <w:sz w:val="22"/>
          <w:szCs w:val="22"/>
        </w:rPr>
        <w:t> </w:t>
      </w:r>
      <w:r>
        <w:pict>
          <v:shape type="#_x0000_t75" style="width:155.25pt;height:71.25pt">
            <v:imagedata o:title="" r:id="rId14"/>
          </v:shape>
        </w:pict>
      </w:r>
      <w:r>
        <w:rPr>
          <w:rFonts w:cs="Arial" w:hAnsi="Arial" w:eastAsia="Arial" w:ascii="Arial"/>
          <w:spacing w:val="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840"/>
        <w:sectPr>
          <w:pgSz w:w="12240" w:h="15840"/>
          <w:pgMar w:top="1360" w:bottom="280" w:left="1320" w:right="58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4d.1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Pengeluaran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menampung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data-data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Pengeluaran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0"/>
      </w:pPr>
      <w:r>
        <w:pict>
          <v:shape type="#_x0000_t75" style="width:468pt;height:225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80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4d.2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Penerimaan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menampung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data-data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Penerimaan:</w:t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0"/>
        <w:sectPr>
          <w:pgSz w:w="12240" w:h="15840"/>
          <w:pgMar w:top="1480" w:bottom="280" w:left="1360" w:right="1300"/>
        </w:sectPr>
      </w:pPr>
      <w:r>
        <w:pict>
          <v:shape type="#_x0000_t75" style="width:468pt;height:225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 w:lineRule="exact" w:line="240"/>
        <w:ind w:left="120"/>
      </w:pPr>
      <w:r>
        <w:pict>
          <v:shape type="#_x0000_t75" style="position:absolute;margin-left:366.75pt;margin-top:-132.832pt;width:161.25pt;height:144.75pt;mso-position-horizontal-relative:page;mso-position-vertical-relative:paragraph;z-index:-340">
            <v:imagedata o:title="" r:id="rId17"/>
          </v:shape>
        </w:pic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4e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2"/>
          <w:szCs w:val="22"/>
        </w:rPr>
        <w:t>Manajemen</w:t>
      </w:r>
      <w:r>
        <w:rPr>
          <w:rFonts w:cs="Arial" w:hAnsi="Arial" w:eastAsia="Arial" w:ascii="Arial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2"/>
          <w:szCs w:val="22"/>
        </w:rPr>
        <w:t>Data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terdiri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dari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beberapa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sub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menu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yaitu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: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56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4e.1.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-16"/>
          <w:w w:val="100"/>
          <w:sz w:val="22"/>
          <w:szCs w:val="22"/>
        </w:rPr>
        <w:t>T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ahun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Ajaran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menambahkan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ahun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Ajaran</w:t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70"/>
      </w:pPr>
      <w:r>
        <w:pict>
          <v:shape type="#_x0000_t75" style="width:468pt;height:225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1560"/>
        <w:sectPr>
          <w:pgSz w:w="12240" w:h="15840"/>
          <w:pgMar w:top="1360" w:bottom="280" w:left="1320" w:right="58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4e.2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Kelas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menambahkan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kelas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shape type="#_x0000_t75" style="position:absolute;margin-left:145.5pt;margin-top:333.75pt;width:468pt;height:225.75pt;mso-position-horizontal-relative:page;mso-position-vertical-relative:page;z-index:-338">
            <v:imagedata o:title="" r:id="rId19"/>
          </v:shape>
        </w:pict>
      </w:r>
      <w:r>
        <w:pict>
          <v:shape type="#_x0000_t75" style="position:absolute;margin-left:145.5pt;margin-top:73.5pt;width:468pt;height:224.25pt;mso-position-horizontal-relative:page;mso-position-vertical-relative:page;z-index:-339">
            <v:imagedata o:title="" r:id="rId20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 w:lineRule="exact" w:line="240"/>
        <w:ind w:left="1160"/>
      </w:pP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4e.3.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2"/>
          <w:szCs w:val="22"/>
        </w:rPr>
        <w:t>Siswa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menambahkan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data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siswa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160"/>
        <w:sectPr>
          <w:pgSz w:w="12240" w:h="15840"/>
          <w:pgMar w:top="1480" w:bottom="280" w:left="1720" w:right="172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4e.4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Kelulusan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menentukan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kelulusan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siswa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pict>
          <v:shape type="#_x0000_t75" style="position:absolute;margin-left:145.5pt;margin-top:321.75pt;width:468pt;height:225pt;mso-position-horizontal-relative:page;mso-position-vertical-relative:page;z-index:-336">
            <v:imagedata o:title="" r:id="rId21"/>
          </v:shape>
        </w:pict>
      </w:r>
      <w:r>
        <w:pict>
          <v:shape type="#_x0000_t75" style="position:absolute;margin-left:145.5pt;margin-top:73.5pt;width:468pt;height:227.25pt;mso-position-horizontal-relative:page;mso-position-vertical-relative:page;z-index:-337">
            <v:imagedata o:title="" r:id="rId22"/>
          </v:shape>
        </w:pict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 w:lineRule="exact" w:line="240"/>
        <w:ind w:left="1160"/>
      </w:pP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4e.5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2"/>
          <w:szCs w:val="22"/>
        </w:rPr>
        <w:t>Kenaikan</w:t>
      </w:r>
      <w:r>
        <w:rPr>
          <w:rFonts w:cs="Arial" w:hAnsi="Arial" w:eastAsia="Arial" w:ascii="Arial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position w:val="-1"/>
          <w:sz w:val="22"/>
          <w:szCs w:val="22"/>
        </w:rPr>
        <w:t>Kelas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menentukan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siswa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yang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naik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ke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kelas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position w:val="-1"/>
          <w:sz w:val="22"/>
          <w:szCs w:val="22"/>
        </w:rPr>
        <w:t>berikutnya</w:t>
      </w:r>
      <w:r>
        <w:rPr>
          <w:rFonts w:cs="Arial" w:hAnsi="Arial" w:eastAsia="Arial" w:ascii="Arial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440"/>
      </w:pPr>
      <w:r>
        <w:pict>
          <v:shape type="#_x0000_t75" style="position:absolute;margin-left:356.25pt;margin-top:-66.8321pt;width:166.5pt;height:78.75pt;mso-position-horizontal-relative:page;mso-position-vertical-relative:paragraph;z-index:-335">
            <v:imagedata o:title="" r:id="rId23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4f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Laporan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terdiri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dari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beberapa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yaitu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47"/>
        <w:ind w:left="1160"/>
        <w:sectPr>
          <w:pgSz w:w="12240" w:h="15840"/>
          <w:pgMar w:top="1480" w:bottom="280" w:left="1720" w:right="164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4f.1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Laporan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Keuangan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seperti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pada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gambar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berikut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0"/>
      </w:pPr>
      <w:r>
        <w:pict>
          <v:shape type="#_x0000_t75" style="width:468pt;height:225.75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116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4f.2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Rekapitulasi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seperti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pada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gambar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berikut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3"/>
        <w:ind w:left="470"/>
      </w:pPr>
      <w:r>
        <w:pict>
          <v:shape type="#_x0000_t75" style="width:468pt;height:225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44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Informasi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tentang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Informasi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diberikan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oleh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pihak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Sekolah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3"/>
        <w:ind w:left="470"/>
        <w:sectPr>
          <w:pgSz w:w="12240" w:h="15840"/>
          <w:pgMar w:top="1480" w:bottom="280" w:left="1720" w:right="580"/>
        </w:sectPr>
      </w:pPr>
      <w:r>
        <w:pict>
          <v:shape type="#_x0000_t75" style="width:138.75pt;height:23.25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0"/>
      </w:pPr>
      <w:r>
        <w:pict>
          <v:shape type="#_x0000_t75" style="width:468pt;height:225.75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0"/>
      </w:pPr>
      <w:r>
        <w:pict>
          <v:shape type="#_x0000_t75" style="width:468pt;height:224.25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44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Pengaturan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terdiri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dari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beberapa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sub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yaitu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3"/>
        <w:ind w:left="470"/>
      </w:pPr>
      <w:r>
        <w:pict>
          <v:shape type="#_x0000_t75" style="width:168pt;height:75.75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 w:lineRule="auto" w:line="284"/>
        <w:ind w:left="440" w:right="1223" w:firstLine="720"/>
        <w:sectPr>
          <w:pgSz w:w="12240" w:h="15840"/>
          <w:pgMar w:top="1360" w:bottom="280" w:left="1720" w:right="58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4h.1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Pengaturan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Sekolah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berisi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tentang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biodata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Sekolah,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fitur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sms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gateway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tidak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termasuk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dalam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produk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reguler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sekarang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telah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digantikan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fitur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email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notification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dengan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custom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fee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249rb,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bisa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hubungi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kami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jika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ingin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mengaktifkan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fitur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email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notification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ini</w:t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0"/>
      </w:pPr>
      <w:r>
        <w:pict>
          <v:shape type="#_x0000_t75" style="width:468pt;height:225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93"/>
        <w:ind w:left="1160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4h.2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Bulan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pengaturan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nama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bulan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3"/>
        <w:ind w:left="470"/>
      </w:pPr>
      <w:r>
        <w:pict>
          <v:shape type="#_x0000_t75" style="width:468pt;height:225.75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auto" w:line="257"/>
        <w:ind w:left="440" w:right="1228"/>
        <w:sectPr>
          <w:pgSz w:w="12240" w:h="15840"/>
          <w:pgMar w:top="1360" w:bottom="280" w:left="1720" w:right="58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4i.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Manajemen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Pengguna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6"/>
          <w:w w:val="100"/>
          <w:sz w:val="22"/>
          <w:szCs w:val="22"/>
        </w:rPr>
        <w:t> </w:t>
      </w:r>
      <w:r>
        <w:pict>
          <v:shape type="#_x0000_t75" style="width:138.75pt;height:30pt">
            <v:imagedata o:title="" r:id="rId32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menambahkan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user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bertindak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sebagai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admin</w:t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0"/>
      </w:pPr>
      <w:r>
        <w:pict>
          <v:shape type="#_x0000_t75" style="width:468pt;height:224.25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0"/>
      </w:pPr>
      <w:r>
        <w:pict>
          <v:shape type="#_x0000_t75" style="width:468pt;height:225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440"/>
        <w:sectPr>
          <w:pgSz w:w="12240" w:h="15840"/>
          <w:pgMar w:top="1360" w:bottom="280" w:left="1720" w:right="580"/>
        </w:sectPr>
      </w:pPr>
      <w:r>
        <w:pict>
          <v:shape type="#_x0000_t75" style="position:absolute;margin-left:201.75pt;margin-top:-14.3321pt;width:138.75pt;height:26.25pt;mso-position-horizontal-relative:page;mso-position-vertical-relative:paragraph;z-index:-334">
            <v:imagedata o:title="" r:id="rId35"/>
          </v:shape>
        </w:pic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4j.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Pemeliharaan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                                              </w:t>
      </w:r>
      <w:r>
        <w:rPr>
          <w:rFonts w:cs="Arial" w:hAnsi="Arial" w:eastAsia="Arial" w:ascii="Arial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backup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database</w:t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70"/>
      </w:pPr>
      <w:r>
        <w:pict>
          <v:shape type="#_x0000_t75" style="width:468pt;height:225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 w:lineRule="auto" w:line="284"/>
        <w:ind w:left="120" w:right="1002"/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Menu-menu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diatas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dapat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dilihat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semua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oleh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user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berstatus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Super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User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user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yang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berstatus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User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hanya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dapat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mengakses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bawah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ini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: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0"/>
      </w:pPr>
      <w:r>
        <w:pict>
          <v:shape type="#_x0000_t75" style="width:468pt;height:228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480"/>
        <w:sectPr>
          <w:pgSz w:w="12240" w:h="15840"/>
          <w:pgMar w:top="1360" w:bottom="280" w:left="1320" w:right="580"/>
        </w:sectPr>
      </w:pP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5.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Cek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Pembayaran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Siswa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0"/>
        <w:ind w:left="510"/>
      </w:pPr>
      <w:r>
        <w:pict>
          <v:shape type="#_x0000_t75" style="width:468pt;height:234.75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0"/>
      </w:pPr>
      <w:r>
        <w:pict>
          <v:shape type="#_x0000_t75" style="width:468pt;height:237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/>
        <w:ind w:left="120"/>
        <w:sectPr>
          <w:pgSz w:w="12240" w:h="15840"/>
          <w:pgMar w:top="1380" w:bottom="280" w:left="1680" w:right="580"/>
        </w:sectPr>
      </w:pPr>
      <w:r>
        <w:rPr>
          <w:rFonts w:cs="Arial" w:hAnsi="Arial" w:eastAsia="Arial" w:ascii="Arial"/>
          <w:spacing w:val="0"/>
          <w:w w:val="100"/>
          <w:sz w:val="22"/>
          <w:szCs w:val="22"/>
        </w:rPr>
        <w:t>6.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Login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spacing w:val="0"/>
          <w:w w:val="100"/>
          <w:sz w:val="22"/>
          <w:szCs w:val="22"/>
        </w:rPr>
        <w:t>Siswa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,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menu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untuk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siswa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melihat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tagihan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Bulanan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dan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Sisa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-24"/>
          <w:w w:val="100"/>
          <w:sz w:val="22"/>
          <w:szCs w:val="22"/>
        </w:rPr>
        <w:t>T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agihan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spacing w:val="0"/>
          <w:w w:val="100"/>
          <w:sz w:val="22"/>
          <w:szCs w:val="22"/>
        </w:rPr>
        <w:t>lainnya</w:t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0"/>
      </w:pPr>
      <w:r>
        <w:pict>
          <v:shape type="#_x0000_t75" style="width:468pt;height:227.25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Sz w:w="12240" w:h="15840"/>
      <w:pgMar w:top="1360" w:bottom="280" w:left="1720" w:right="580"/>
    </w:sectPr>
  </w:body>
</w:document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theme" Target="theme/theme1.xml"/><Relationship Id="rId3" Type="http://schemas.openxmlformats.org/officeDocument/2006/relationships/image" Target="media/image1.png"/><Relationship Id="rId4" Type="http://schemas.openxmlformats.org/officeDocument/2006/relationships/hyperlink" Target="mailto:admin@admin.com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